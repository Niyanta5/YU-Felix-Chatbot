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9ACE" w14:textId="6C2BBDC5" w:rsidR="003454CC" w:rsidRPr="006E6BE2" w:rsidRDefault="00B17AA6" w:rsidP="00DC525F">
      <w:pPr>
        <w:pStyle w:val="Title"/>
        <w:tabs>
          <w:tab w:val="left" w:pos="180"/>
        </w:tabs>
        <w:spacing w:before="0"/>
        <w:rPr>
          <w:rFonts w:asciiTheme="majorBidi" w:hAnsiTheme="majorBidi" w:cstheme="majorBidi"/>
          <w:sz w:val="32"/>
          <w:szCs w:val="32"/>
        </w:rPr>
      </w:pPr>
      <w:r w:rsidRPr="006E6BE2">
        <w:rPr>
          <w:rFonts w:asciiTheme="majorBidi" w:hAnsiTheme="majorBidi" w:cstheme="majorBidi"/>
          <w:sz w:val="32"/>
          <w:szCs w:val="32"/>
        </w:rPr>
        <w:t xml:space="preserve">Louisa </w:t>
      </w:r>
      <w:r w:rsidR="007B6CD9" w:rsidRPr="006E6BE2">
        <w:rPr>
          <w:rFonts w:asciiTheme="majorBidi" w:hAnsiTheme="majorBidi" w:cstheme="majorBidi"/>
          <w:sz w:val="32"/>
          <w:szCs w:val="32"/>
        </w:rPr>
        <w:t>Lane</w:t>
      </w:r>
    </w:p>
    <w:p w14:paraId="6EAF0D56" w14:textId="3B4E4493" w:rsidR="003454CC" w:rsidRPr="006E6BE2" w:rsidRDefault="00AF5974" w:rsidP="00AF5974">
      <w:pPr>
        <w:ind w:left="798" w:right="789"/>
        <w:rPr>
          <w:rFonts w:asciiTheme="majorBidi" w:hAnsiTheme="majorBidi" w:cstheme="majorBidi"/>
          <w:sz w:val="21"/>
          <w:szCs w:val="21"/>
        </w:rPr>
      </w:pPr>
      <w:r w:rsidRPr="006E6BE2">
        <w:rPr>
          <w:rFonts w:asciiTheme="majorBidi" w:hAnsiTheme="majorBidi" w:cstheme="majorBidi"/>
          <w:sz w:val="21"/>
          <w:szCs w:val="21"/>
        </w:rPr>
        <w:t xml:space="preserve">                          </w:t>
      </w:r>
      <w:r w:rsidR="007B6CD9" w:rsidRPr="006E6BE2">
        <w:rPr>
          <w:rFonts w:asciiTheme="majorBidi" w:hAnsiTheme="majorBidi" w:cstheme="majorBidi"/>
          <w:sz w:val="21"/>
          <w:szCs w:val="21"/>
        </w:rPr>
        <w:t>Jamaica</w:t>
      </w:r>
      <w:r w:rsidR="000038E1" w:rsidRPr="006E6BE2">
        <w:rPr>
          <w:rFonts w:asciiTheme="majorBidi" w:hAnsiTheme="majorBidi" w:cstheme="majorBidi"/>
          <w:sz w:val="21"/>
          <w:szCs w:val="21"/>
        </w:rPr>
        <w:t>,</w:t>
      </w:r>
      <w:r w:rsidR="000038E1" w:rsidRPr="006E6BE2">
        <w:rPr>
          <w:rFonts w:asciiTheme="majorBidi" w:hAnsiTheme="majorBidi" w:cstheme="majorBidi"/>
          <w:spacing w:val="-3"/>
          <w:sz w:val="21"/>
          <w:szCs w:val="21"/>
        </w:rPr>
        <w:t xml:space="preserve"> </w:t>
      </w:r>
      <w:r w:rsidR="000038E1" w:rsidRPr="006E6BE2">
        <w:rPr>
          <w:rFonts w:asciiTheme="majorBidi" w:hAnsiTheme="majorBidi" w:cstheme="majorBidi"/>
          <w:sz w:val="21"/>
          <w:szCs w:val="21"/>
        </w:rPr>
        <w:t>NY</w:t>
      </w:r>
      <w:r w:rsidR="000038E1" w:rsidRPr="006E6BE2">
        <w:rPr>
          <w:rFonts w:asciiTheme="majorBidi" w:hAnsiTheme="majorBidi" w:cstheme="majorBidi"/>
          <w:spacing w:val="-4"/>
          <w:sz w:val="21"/>
          <w:szCs w:val="21"/>
        </w:rPr>
        <w:t xml:space="preserve"> </w:t>
      </w:r>
      <w:r w:rsidR="000038E1" w:rsidRPr="006E6BE2">
        <w:rPr>
          <w:rFonts w:asciiTheme="majorBidi" w:hAnsiTheme="majorBidi" w:cstheme="majorBidi"/>
          <w:sz w:val="21"/>
          <w:szCs w:val="21"/>
        </w:rPr>
        <w:t>11</w:t>
      </w:r>
      <w:r w:rsidR="008132D6" w:rsidRPr="006E6BE2">
        <w:rPr>
          <w:rFonts w:asciiTheme="majorBidi" w:hAnsiTheme="majorBidi" w:cstheme="majorBidi"/>
          <w:sz w:val="21"/>
          <w:szCs w:val="21"/>
        </w:rPr>
        <w:t>421</w:t>
      </w:r>
      <w:r w:rsidRPr="006E6BE2">
        <w:rPr>
          <w:rFonts w:asciiTheme="majorBidi" w:hAnsiTheme="majorBidi" w:cstheme="majorBidi"/>
          <w:sz w:val="21"/>
          <w:szCs w:val="21"/>
        </w:rPr>
        <w:t xml:space="preserve">| </w:t>
      </w:r>
      <w:hyperlink r:id="rId5" w:history="1">
        <w:r w:rsidR="008132D6" w:rsidRPr="006E6BE2">
          <w:rPr>
            <w:rStyle w:val="Hyperlink"/>
            <w:rFonts w:asciiTheme="majorBidi" w:hAnsiTheme="majorBidi" w:cstheme="majorBidi"/>
            <w:color w:val="auto"/>
            <w:sz w:val="21"/>
            <w:szCs w:val="21"/>
          </w:rPr>
          <w:t>lane@mail.yu.edu</w:t>
        </w:r>
        <w:r w:rsidR="008132D6" w:rsidRPr="006E6BE2">
          <w:rPr>
            <w:rStyle w:val="Hyperlink"/>
            <w:rFonts w:asciiTheme="majorBidi" w:hAnsiTheme="majorBidi" w:cstheme="majorBidi"/>
            <w:color w:val="auto"/>
            <w:spacing w:val="-7"/>
            <w:sz w:val="21"/>
            <w:szCs w:val="21"/>
          </w:rPr>
          <w:t xml:space="preserve"> </w:t>
        </w:r>
      </w:hyperlink>
      <w:bookmarkStart w:id="0" w:name="_Hlk108537964"/>
      <w:r w:rsidR="000038E1" w:rsidRPr="006E6BE2">
        <w:rPr>
          <w:rFonts w:asciiTheme="majorBidi" w:hAnsiTheme="majorBidi" w:cstheme="majorBidi"/>
          <w:sz w:val="21"/>
          <w:szCs w:val="21"/>
        </w:rPr>
        <w:t>|</w:t>
      </w:r>
      <w:bookmarkEnd w:id="0"/>
      <w:r w:rsidR="000038E1" w:rsidRPr="006E6BE2">
        <w:rPr>
          <w:rFonts w:asciiTheme="majorBidi" w:hAnsiTheme="majorBidi" w:cstheme="majorBidi"/>
          <w:spacing w:val="-8"/>
          <w:sz w:val="21"/>
          <w:szCs w:val="21"/>
        </w:rPr>
        <w:t xml:space="preserve"> </w:t>
      </w:r>
      <w:r w:rsidR="000038E1" w:rsidRPr="006E6BE2">
        <w:rPr>
          <w:rFonts w:asciiTheme="majorBidi" w:hAnsiTheme="majorBidi" w:cstheme="majorBidi"/>
          <w:sz w:val="21"/>
          <w:szCs w:val="21"/>
        </w:rPr>
        <w:t>(516)</w:t>
      </w:r>
      <w:r w:rsidR="000038E1" w:rsidRPr="006E6BE2">
        <w:rPr>
          <w:rFonts w:asciiTheme="majorBidi" w:hAnsiTheme="majorBidi" w:cstheme="majorBidi"/>
          <w:spacing w:val="-8"/>
          <w:sz w:val="21"/>
          <w:szCs w:val="21"/>
        </w:rPr>
        <w:t xml:space="preserve"> </w:t>
      </w:r>
      <w:r w:rsidR="00A45BEB" w:rsidRPr="006E6BE2">
        <w:rPr>
          <w:rFonts w:asciiTheme="majorBidi" w:hAnsiTheme="majorBidi" w:cstheme="majorBidi"/>
          <w:sz w:val="21"/>
          <w:szCs w:val="21"/>
        </w:rPr>
        <w:t>123</w:t>
      </w:r>
      <w:r w:rsidR="000038E1" w:rsidRPr="006E6BE2">
        <w:rPr>
          <w:rFonts w:asciiTheme="majorBidi" w:hAnsiTheme="majorBidi" w:cstheme="majorBidi"/>
          <w:sz w:val="21"/>
          <w:szCs w:val="21"/>
        </w:rPr>
        <w:t>-</w:t>
      </w:r>
      <w:r w:rsidR="00A45BEB" w:rsidRPr="006E6BE2">
        <w:rPr>
          <w:rFonts w:asciiTheme="majorBidi" w:hAnsiTheme="majorBidi" w:cstheme="majorBidi"/>
          <w:sz w:val="21"/>
          <w:szCs w:val="21"/>
        </w:rPr>
        <w:t>45</w:t>
      </w:r>
      <w:r w:rsidR="000F40F8" w:rsidRPr="006E6BE2">
        <w:rPr>
          <w:rFonts w:asciiTheme="majorBidi" w:hAnsiTheme="majorBidi" w:cstheme="majorBidi"/>
          <w:sz w:val="21"/>
          <w:szCs w:val="21"/>
        </w:rPr>
        <w:t>67</w:t>
      </w:r>
      <w:r w:rsidR="000038E1" w:rsidRPr="006E6BE2">
        <w:rPr>
          <w:rFonts w:asciiTheme="majorBidi" w:hAnsiTheme="majorBidi" w:cstheme="majorBidi"/>
          <w:spacing w:val="-7"/>
          <w:sz w:val="21"/>
          <w:szCs w:val="21"/>
        </w:rPr>
        <w:t xml:space="preserve"> </w:t>
      </w:r>
      <w:r w:rsidR="000038E1" w:rsidRPr="006E6BE2">
        <w:rPr>
          <w:rFonts w:asciiTheme="majorBidi" w:hAnsiTheme="majorBidi" w:cstheme="majorBidi"/>
          <w:sz w:val="21"/>
          <w:szCs w:val="21"/>
        </w:rPr>
        <w:t>|</w:t>
      </w:r>
      <w:r w:rsidR="000038E1" w:rsidRPr="006E6BE2">
        <w:rPr>
          <w:rFonts w:asciiTheme="majorBidi" w:hAnsiTheme="majorBidi" w:cstheme="majorBidi"/>
          <w:spacing w:val="-8"/>
          <w:sz w:val="21"/>
          <w:szCs w:val="21"/>
        </w:rPr>
        <w:t xml:space="preserve"> </w:t>
      </w:r>
      <w:r w:rsidR="000038E1" w:rsidRPr="006E6BE2">
        <w:rPr>
          <w:rFonts w:asciiTheme="majorBidi" w:hAnsiTheme="majorBidi" w:cstheme="majorBidi"/>
          <w:sz w:val="21"/>
          <w:szCs w:val="21"/>
        </w:rPr>
        <w:t>|</w:t>
      </w:r>
      <w:r w:rsidR="000038E1" w:rsidRPr="006E6BE2">
        <w:rPr>
          <w:rFonts w:asciiTheme="majorBidi" w:hAnsiTheme="majorBidi" w:cstheme="majorBidi"/>
          <w:spacing w:val="-7"/>
          <w:sz w:val="21"/>
          <w:szCs w:val="21"/>
        </w:rPr>
        <w:t xml:space="preserve"> </w:t>
      </w:r>
      <w:hyperlink r:id="rId6" w:history="1">
        <w:r w:rsidR="00305D55" w:rsidRPr="006E6BE2">
          <w:rPr>
            <w:rStyle w:val="Hyperlink"/>
            <w:rFonts w:asciiTheme="majorBidi" w:hAnsiTheme="majorBidi" w:cstheme="majorBidi"/>
            <w:color w:val="auto"/>
            <w:w w:val="105"/>
            <w:sz w:val="21"/>
            <w:szCs w:val="21"/>
          </w:rPr>
          <w:t>LinkedIn</w:t>
        </w:r>
      </w:hyperlink>
    </w:p>
    <w:p w14:paraId="4C9F94A7" w14:textId="77777777" w:rsidR="003454CC" w:rsidRPr="006E6BE2" w:rsidRDefault="003454CC" w:rsidP="00DC525F">
      <w:pPr>
        <w:pStyle w:val="BodyText"/>
        <w:spacing w:before="0"/>
        <w:ind w:left="0" w:firstLine="0"/>
        <w:rPr>
          <w:rFonts w:asciiTheme="minorBidi" w:hAnsiTheme="minorBidi" w:cstheme="minorBidi"/>
          <w:sz w:val="16"/>
          <w:szCs w:val="16"/>
        </w:rPr>
      </w:pPr>
    </w:p>
    <w:p w14:paraId="2116A09D" w14:textId="607F2347" w:rsidR="003454CC" w:rsidRPr="006E6BE2" w:rsidRDefault="00320F58" w:rsidP="00DC525F">
      <w:pPr>
        <w:pStyle w:val="Heading1"/>
        <w:ind w:left="0"/>
        <w:rPr>
          <w:rFonts w:asciiTheme="majorBidi" w:hAnsiTheme="majorBidi" w:cstheme="majorBidi"/>
        </w:rPr>
      </w:pPr>
      <w:r w:rsidRPr="006E6BE2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F67C5AE" wp14:editId="5FDF415C">
                <wp:simplePos x="0" y="0"/>
                <wp:positionH relativeFrom="page">
                  <wp:posOffset>441960</wp:posOffset>
                </wp:positionH>
                <wp:positionV relativeFrom="paragraph">
                  <wp:posOffset>163830</wp:posOffset>
                </wp:positionV>
                <wp:extent cx="6894830" cy="6350"/>
                <wp:effectExtent l="0" t="0" r="20320" b="31750"/>
                <wp:wrapTopAndBottom/>
                <wp:docPr id="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AB9E0" id="docshape1" o:spid="_x0000_s1026" style="position:absolute;margin-left:34.8pt;margin-top:12.9pt;width:542.9pt;height:.5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" fillcolor="black">
                <w10:wrap type="topAndBottom" anchorx="page"/>
              </v:rect>
            </w:pict>
          </mc:Fallback>
        </mc:AlternateContent>
      </w:r>
      <w:r w:rsidR="003630EC" w:rsidRPr="006E6BE2">
        <w:rPr>
          <w:rFonts w:asciiTheme="majorBidi" w:hAnsiTheme="majorBidi" w:cstheme="majorBidi"/>
        </w:rPr>
        <w:t>PROFESSIONAL SUMMARY</w:t>
      </w:r>
    </w:p>
    <w:p w14:paraId="07B54254" w14:textId="71F35BE8" w:rsidR="000B2825" w:rsidRPr="006E6BE2" w:rsidRDefault="00E97948" w:rsidP="00DC525F">
      <w:pPr>
        <w:pStyle w:val="p"/>
        <w:spacing w:line="240" w:lineRule="auto"/>
        <w:ind w:right="80"/>
        <w:rPr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Bilingual Mental Health Counselor</w:t>
      </w:r>
      <w:r w:rsidR="009D2457"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-in-training 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with over</w:t>
      </w:r>
      <w:r w:rsidR="009D2457"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2,000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hours of clinical experience. Experience working with children and older adults in settings such as private practice and community mental health programs. Well-versed in arranging and facilitating counseling sessions, especially with individuals suffering from depression and anxiety. Active listener guided by principles o</w:t>
      </w:r>
      <w:r w:rsidR="00DC525F"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f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mindfulness and psychodynamic theory. Motivated to learn, grow, and excel as aspiring psychotherapist.</w:t>
      </w:r>
    </w:p>
    <w:p w14:paraId="2D12A23D" w14:textId="77777777" w:rsidR="00E97948" w:rsidRPr="006E6BE2" w:rsidRDefault="00E97948" w:rsidP="00DC525F">
      <w:pPr>
        <w:pStyle w:val="Heading1"/>
        <w:ind w:left="0"/>
        <w:rPr>
          <w:rFonts w:asciiTheme="majorBidi" w:hAnsiTheme="majorBidi" w:cstheme="majorBidi"/>
          <w:sz w:val="16"/>
          <w:szCs w:val="16"/>
        </w:rPr>
      </w:pPr>
    </w:p>
    <w:p w14:paraId="0E0E1767" w14:textId="3D28500C" w:rsidR="005F42B4" w:rsidRPr="006E6BE2" w:rsidRDefault="005F42B4" w:rsidP="00DC525F">
      <w:pPr>
        <w:pStyle w:val="Heading1"/>
        <w:ind w:left="0"/>
        <w:rPr>
          <w:rFonts w:asciiTheme="majorBidi" w:hAnsiTheme="majorBidi" w:cstheme="majorBidi"/>
        </w:rPr>
      </w:pPr>
      <w:r w:rsidRPr="006E6BE2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464FF16" wp14:editId="28F55BF4">
                <wp:simplePos x="0" y="0"/>
                <wp:positionH relativeFrom="page">
                  <wp:posOffset>441960</wp:posOffset>
                </wp:positionH>
                <wp:positionV relativeFrom="paragraph">
                  <wp:posOffset>161290</wp:posOffset>
                </wp:positionV>
                <wp:extent cx="6894830" cy="6350"/>
                <wp:effectExtent l="0" t="0" r="20320" b="3175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0A3F2" id="Rectangle 1" o:spid="_x0000_s1026" style="position:absolute;margin-left:34.8pt;margin-top:12.7pt;width:542.9pt;height:.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" fillcolor="black">
                <w10:wrap type="topAndBottom" anchorx="page"/>
              </v:rect>
            </w:pict>
          </mc:Fallback>
        </mc:AlternateContent>
      </w:r>
      <w:r w:rsidR="009D7069" w:rsidRPr="006E6BE2">
        <w:rPr>
          <w:rFonts w:asciiTheme="majorBidi" w:hAnsiTheme="majorBidi" w:cstheme="majorBidi"/>
        </w:rPr>
        <w:t>EDUCATION</w:t>
      </w:r>
    </w:p>
    <w:p w14:paraId="4E93B3E0" w14:textId="4522A862" w:rsidR="009D7069" w:rsidRPr="006E6BE2" w:rsidRDefault="009D7069" w:rsidP="004A2E9B">
      <w:pPr>
        <w:pStyle w:val="documentdispBlk"/>
        <w:spacing w:line="240" w:lineRule="auto"/>
        <w:ind w:right="86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Yeshiva University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, </w:t>
      </w:r>
      <w:proofErr w:type="spellStart"/>
      <w:r w:rsidR="000D749F" w:rsidRPr="006E6BE2">
        <w:rPr>
          <w:rStyle w:val="span"/>
          <w:rFonts w:asciiTheme="majorBidi" w:eastAsia="Open Sans" w:hAnsiTheme="majorBidi" w:cstheme="majorBidi"/>
          <w:b/>
          <w:bCs/>
          <w:sz w:val="21"/>
          <w:szCs w:val="21"/>
        </w:rPr>
        <w:t>Ferkauf</w:t>
      </w:r>
      <w:proofErr w:type="spellEnd"/>
      <w:r w:rsidR="000D749F" w:rsidRPr="006E6BE2">
        <w:rPr>
          <w:rStyle w:val="span"/>
          <w:rFonts w:asciiTheme="majorBidi" w:eastAsia="Open Sans" w:hAnsiTheme="majorBidi" w:cstheme="majorBidi"/>
          <w:b/>
          <w:bCs/>
          <w:sz w:val="21"/>
          <w:szCs w:val="21"/>
        </w:rPr>
        <w:t xml:space="preserve"> School of Psychology</w:t>
      </w:r>
      <w:r w:rsidR="000D749F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,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New York, NY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</w:t>
      </w:r>
      <w:r w:rsidR="00A369AB"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                                           </w:t>
      </w:r>
    </w:p>
    <w:p w14:paraId="338773FA" w14:textId="6F9E98F0" w:rsidR="00DC525F" w:rsidRPr="006E6BE2" w:rsidRDefault="009D7069" w:rsidP="004A2E9B">
      <w:pPr>
        <w:pStyle w:val="documentdispBlk"/>
        <w:spacing w:line="240" w:lineRule="auto"/>
        <w:ind w:right="86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b w:val="0"/>
          <w:bCs w:val="0"/>
          <w:i/>
          <w:iCs/>
          <w:sz w:val="21"/>
          <w:szCs w:val="21"/>
        </w:rPr>
        <w:t>Master of Arts</w:t>
      </w: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, Mental Health Counseling</w:t>
      </w:r>
      <w:r w:rsidR="00DC525F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; </w:t>
      </w: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GPA</w:t>
      </w:r>
      <w:r w:rsidR="00300931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: 3.</w:t>
      </w:r>
      <w:r w:rsidR="00016A54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9</w:t>
      </w: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</w:t>
      </w:r>
      <w:r w:rsidRPr="006E6BE2">
        <w:rPr>
          <w:rStyle w:val="Strong1"/>
          <w:rFonts w:asciiTheme="majorBidi" w:eastAsia="Open Sans" w:hAnsiTheme="majorBidi" w:cstheme="majorBidi"/>
          <w:b/>
          <w:bCs/>
          <w:i/>
          <w:iCs/>
          <w:sz w:val="21"/>
          <w:szCs w:val="21"/>
        </w:rPr>
        <w:t xml:space="preserve">| </w:t>
      </w: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Magna Cum Laude</w:t>
      </w:r>
      <w:r w:rsidR="00DC525F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                                   </w:t>
      </w:r>
      <w:r w:rsidR="007A49C1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                    </w:t>
      </w:r>
      <w:r w:rsidR="00AF5974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 </w:t>
      </w:r>
      <w:r w:rsidR="007A49C1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</w:t>
      </w:r>
      <w:r w:rsid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       </w:t>
      </w:r>
      <w:r w:rsidR="00DC525F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05/2023</w:t>
      </w:r>
    </w:p>
    <w:p w14:paraId="6F32EC4F" w14:textId="175F5F4B" w:rsidR="009D7069" w:rsidRPr="006E6BE2" w:rsidRDefault="009D7069" w:rsidP="004A2E9B">
      <w:pPr>
        <w:pStyle w:val="divdocumentulli"/>
        <w:numPr>
          <w:ilvl w:val="0"/>
          <w:numId w:val="32"/>
        </w:numPr>
        <w:spacing w:line="240" w:lineRule="auto"/>
        <w:ind w:right="86"/>
        <w:rPr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Relevant Coursework: Psychodynamic Psychotherapy, Creative Arts Therapy, Grief Counseling</w:t>
      </w:r>
      <w:r w:rsidR="00B6615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, </w:t>
      </w:r>
      <w:r w:rsidR="00B66151"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Principles of Counseling &amp; Developmental Psychology Across the Lifespan</w:t>
      </w:r>
    </w:p>
    <w:p w14:paraId="25B5C3EA" w14:textId="77777777" w:rsidR="009D2457" w:rsidRPr="006E6BE2" w:rsidRDefault="009D2457" w:rsidP="009D2457">
      <w:pPr>
        <w:pStyle w:val="documentdispBlk"/>
        <w:pBdr>
          <w:top w:val="none" w:sz="0" w:space="8" w:color="auto"/>
        </w:pBdr>
        <w:spacing w:line="240" w:lineRule="auto"/>
        <w:ind w:right="86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Long Island University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, Greenvale, NY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ab/>
        <w:t xml:space="preserve">      </w:t>
      </w:r>
    </w:p>
    <w:p w14:paraId="4929AA52" w14:textId="2DF4AB80" w:rsidR="009D2457" w:rsidRPr="006E6BE2" w:rsidRDefault="009D2457" w:rsidP="009D2457">
      <w:pPr>
        <w:pStyle w:val="documentdispBlk"/>
        <w:spacing w:line="240" w:lineRule="auto"/>
        <w:ind w:right="86"/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b w:val="0"/>
          <w:bCs w:val="0"/>
          <w:i/>
          <w:iCs/>
          <w:sz w:val="21"/>
          <w:szCs w:val="21"/>
        </w:rPr>
        <w:t>Bachelor of Science</w:t>
      </w:r>
      <w:r w:rsidRPr="006E6BE2">
        <w:rPr>
          <w:rStyle w:val="span"/>
          <w:rFonts w:asciiTheme="majorBidi" w:eastAsia="Open Sans" w:hAnsiTheme="majorBidi" w:cstheme="majorBidi"/>
          <w:b/>
          <w:bCs/>
          <w:i/>
          <w:iCs/>
          <w:sz w:val="21"/>
          <w:szCs w:val="21"/>
        </w:rPr>
        <w:t>,</w:t>
      </w: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Clinical Art Therapy, GPA: 3.7 | Magna Cum Laude                                                             </w:t>
      </w:r>
      <w:r w:rsidR="00AF5974"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</w:t>
      </w:r>
      <w:r w:rsid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 xml:space="preserve">        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01/2018</w:t>
      </w:r>
    </w:p>
    <w:p w14:paraId="5E77DC1C" w14:textId="77777777" w:rsidR="009D2457" w:rsidRPr="006E6BE2" w:rsidRDefault="009D2457" w:rsidP="009D2457">
      <w:pPr>
        <w:pStyle w:val="divdocumentulli"/>
        <w:numPr>
          <w:ilvl w:val="0"/>
          <w:numId w:val="31"/>
        </w:numPr>
        <w:spacing w:line="240" w:lineRule="auto"/>
        <w:ind w:right="86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i/>
          <w:iCs/>
          <w:sz w:val="21"/>
          <w:szCs w:val="21"/>
        </w:rPr>
        <w:t>Thesis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: Art Therapy </w:t>
      </w:r>
      <w:proofErr w:type="gramStart"/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as a Means to</w:t>
      </w:r>
      <w:proofErr w:type="gramEnd"/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Combat Symptoms of Depression and Isolation, Amongst the Geriatric Population</w:t>
      </w:r>
    </w:p>
    <w:p w14:paraId="375CAAC2" w14:textId="77777777" w:rsidR="00E74504" w:rsidRPr="006E6BE2" w:rsidRDefault="00E74504" w:rsidP="00DC525F">
      <w:pPr>
        <w:pStyle w:val="Heading1"/>
        <w:ind w:left="0"/>
        <w:rPr>
          <w:rFonts w:asciiTheme="majorBidi" w:hAnsiTheme="majorBidi" w:cstheme="majorBidi"/>
          <w:sz w:val="16"/>
          <w:szCs w:val="16"/>
        </w:rPr>
      </w:pPr>
    </w:p>
    <w:p w14:paraId="790F962F" w14:textId="058CE34C" w:rsidR="00E74504" w:rsidRPr="006E6BE2" w:rsidRDefault="00E74504" w:rsidP="00DC525F">
      <w:pPr>
        <w:pStyle w:val="Heading1"/>
        <w:ind w:left="0"/>
        <w:rPr>
          <w:rFonts w:asciiTheme="majorBidi" w:hAnsiTheme="majorBidi" w:cstheme="majorBidi"/>
        </w:rPr>
      </w:pPr>
      <w:r w:rsidRPr="006E6BE2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257094A" wp14:editId="600C0744">
                <wp:simplePos x="0" y="0"/>
                <wp:positionH relativeFrom="page">
                  <wp:posOffset>441960</wp:posOffset>
                </wp:positionH>
                <wp:positionV relativeFrom="paragraph">
                  <wp:posOffset>161290</wp:posOffset>
                </wp:positionV>
                <wp:extent cx="6894830" cy="6350"/>
                <wp:effectExtent l="0" t="0" r="20320" b="3175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95C1A" id="Rectangle 4" o:spid="_x0000_s1026" style="position:absolute;margin-left:34.8pt;margin-top:12.7pt;width:542.9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" fillcolor="black">
                <w10:wrap type="topAndBottom" anchorx="page"/>
              </v:rect>
            </w:pict>
          </mc:Fallback>
        </mc:AlternateContent>
      </w:r>
      <w:r w:rsidR="002A26AD" w:rsidRPr="006E6BE2">
        <w:rPr>
          <w:rFonts w:asciiTheme="majorBidi" w:hAnsiTheme="majorBidi" w:cstheme="majorBidi"/>
        </w:rPr>
        <w:t xml:space="preserve">RELEVANT </w:t>
      </w:r>
      <w:r w:rsidR="003F2277" w:rsidRPr="006E6BE2">
        <w:rPr>
          <w:rFonts w:asciiTheme="majorBidi" w:hAnsiTheme="majorBidi" w:cstheme="majorBidi"/>
        </w:rPr>
        <w:t>WORK EXPERIENCE</w:t>
      </w:r>
    </w:p>
    <w:p w14:paraId="2A1BD9F2" w14:textId="03A3AFD8" w:rsidR="00EA4EB1" w:rsidRPr="006E6BE2" w:rsidRDefault="00EA4EB1" w:rsidP="007A49C1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bookmarkStart w:id="1" w:name="_Hlk108449182"/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Mental Health Counselor Intern</w:t>
      </w:r>
      <w:r w:rsidR="007A49C1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="007A49C1"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</w:t>
      </w:r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Uhlig Psychological Services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ab/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ab/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ab/>
      </w:r>
      <w:r w:rsid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Forest Hills, NY,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05/2021 -12/2021 </w:t>
      </w:r>
    </w:p>
    <w:p w14:paraId="474B825F" w14:textId="7F7E61F4" w:rsidR="00EA4EB1" w:rsidRPr="006E6BE2" w:rsidRDefault="00EA4EB1" w:rsidP="00DC525F">
      <w:pPr>
        <w:pStyle w:val="documentullinth-child1"/>
        <w:numPr>
          <w:ilvl w:val="0"/>
          <w:numId w:val="30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Managed caseload of 16 patients and completed one-on-one counseling with broad range of clients suffering from </w:t>
      </w:r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bipolar disorder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to </w:t>
      </w:r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a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nxiety </w:t>
      </w:r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d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isorders</w:t>
      </w:r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utilizing CBT and </w:t>
      </w:r>
      <w:proofErr w:type="spellStart"/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Gesalt</w:t>
      </w:r>
      <w:proofErr w:type="spellEnd"/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modalities</w:t>
      </w:r>
    </w:p>
    <w:p w14:paraId="36D542F1" w14:textId="6202EDAD" w:rsidR="00EA4EB1" w:rsidRPr="006E6BE2" w:rsidRDefault="00EA4EB1" w:rsidP="00DC525F">
      <w:pPr>
        <w:pStyle w:val="divdocumentulli"/>
        <w:numPr>
          <w:ilvl w:val="0"/>
          <w:numId w:val="30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Provided comprehensive case management services, created treatment plans</w:t>
      </w:r>
      <w:r w:rsidR="00126F59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,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and connected clients and families to appropriate resources.</w:t>
      </w:r>
    </w:p>
    <w:p w14:paraId="2E75D585" w14:textId="77777777" w:rsidR="00EA4EB1" w:rsidRPr="006E6BE2" w:rsidRDefault="00EA4EB1" w:rsidP="00DC525F">
      <w:pPr>
        <w:pStyle w:val="divdocumentulli"/>
        <w:numPr>
          <w:ilvl w:val="0"/>
          <w:numId w:val="30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Supported mental health professional colleagues to provide high quality care to clients.</w:t>
      </w:r>
    </w:p>
    <w:p w14:paraId="32F00910" w14:textId="77777777" w:rsidR="00EA4EB1" w:rsidRPr="006E6BE2" w:rsidRDefault="00EA4EB1" w:rsidP="00DC525F">
      <w:pPr>
        <w:pStyle w:val="documentdispBlk"/>
        <w:spacing w:line="240" w:lineRule="auto"/>
        <w:ind w:right="80"/>
        <w:rPr>
          <w:rStyle w:val="documenttxtBold"/>
          <w:rFonts w:asciiTheme="majorBidi" w:eastAsia="Open Sans" w:hAnsiTheme="majorBidi" w:cstheme="majorBidi"/>
          <w:caps/>
          <w:sz w:val="12"/>
          <w:szCs w:val="12"/>
        </w:rPr>
      </w:pPr>
    </w:p>
    <w:p w14:paraId="638BA741" w14:textId="77777777" w:rsidR="00C36C8C" w:rsidRPr="006E6BE2" w:rsidRDefault="00C36C8C" w:rsidP="00C36C8C">
      <w:pPr>
        <w:pStyle w:val="p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trong1"/>
          <w:rFonts w:asciiTheme="majorBidi" w:eastAsia="Open Sans" w:hAnsiTheme="majorBidi" w:cstheme="majorBidi"/>
          <w:b/>
          <w:bCs/>
          <w:i/>
          <w:iCs/>
          <w:sz w:val="21"/>
          <w:szCs w:val="21"/>
        </w:rPr>
        <w:t>Teacher’s Assistant,</w:t>
      </w:r>
      <w:r w:rsidRPr="006E6BE2">
        <w:rPr>
          <w:rStyle w:val="Strong1"/>
          <w:rFonts w:asciiTheme="majorBidi" w:eastAsia="Open Sans" w:hAnsiTheme="majorBidi" w:cstheme="majorBidi"/>
          <w:b/>
          <w:bCs/>
          <w:sz w:val="21"/>
          <w:szCs w:val="21"/>
        </w:rPr>
        <w:t xml:space="preserve"> </w:t>
      </w:r>
      <w:r w:rsidRPr="006E6BE2">
        <w:rPr>
          <w:rStyle w:val="parentContainersectiontablesectionbody"/>
          <w:rFonts w:asciiTheme="majorBidi" w:eastAsia="Open Sans" w:hAnsiTheme="majorBidi" w:cstheme="majorBidi"/>
          <w:b/>
          <w:bCs/>
          <w:sz w:val="21"/>
          <w:szCs w:val="21"/>
        </w:rPr>
        <w:t>Yeshiva University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                                                                             </w:t>
      </w:r>
      <w:r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         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Bronx, NY, 01/2021 - 05/2021</w:t>
      </w:r>
    </w:p>
    <w:p w14:paraId="7F9C4539" w14:textId="29188907" w:rsidR="00C36C8C" w:rsidRDefault="00C36C8C" w:rsidP="00C36C8C">
      <w:pPr>
        <w:pStyle w:val="divdocumentulli"/>
        <w:numPr>
          <w:ilvl w:val="0"/>
          <w:numId w:val="33"/>
        </w:numPr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Coordinated with the instructor to plan and facilitate lessons in Psychopathology: Child, Adolescent, &amp; Adult course.</w:t>
      </w:r>
    </w:p>
    <w:p w14:paraId="2D4DABFC" w14:textId="77777777" w:rsidR="00C36C8C" w:rsidRPr="006E6BE2" w:rsidRDefault="00C36C8C" w:rsidP="00C36C8C">
      <w:pPr>
        <w:pStyle w:val="divdocumentulli"/>
        <w:spacing w:line="240" w:lineRule="auto"/>
        <w:ind w:left="739"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</w:p>
    <w:p w14:paraId="3D988733" w14:textId="00C2B9BD" w:rsidR="00EA4EB1" w:rsidRPr="006E6BE2" w:rsidRDefault="00EA4EB1" w:rsidP="007A49C1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Mental Health Counselor Intern</w:t>
      </w:r>
      <w:r w:rsidR="007A49C1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="007A49C1"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</w:t>
      </w:r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Realization Center Inc.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                               </w:t>
      </w:r>
      <w:r w:rsidR="00AF5974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</w:t>
      </w:r>
      <w:r w:rsid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New York, NY,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09/2020 -12/2020</w:t>
      </w:r>
    </w:p>
    <w:p w14:paraId="2D770F47" w14:textId="0CC2F9F6" w:rsidR="00EA4EB1" w:rsidRPr="006E6BE2" w:rsidRDefault="00EA4EB1" w:rsidP="00DC525F">
      <w:pPr>
        <w:pStyle w:val="documentullinth-child1"/>
        <w:numPr>
          <w:ilvl w:val="0"/>
          <w:numId w:val="29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Co-facilitated goal-oriented psychoeducational and psychotherapy groups to </w:t>
      </w:r>
      <w:r w:rsidR="00BA6976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support emotional and social development for clients.</w:t>
      </w:r>
    </w:p>
    <w:p w14:paraId="4B91F1C1" w14:textId="5725A30D" w:rsidR="00EA4EB1" w:rsidRPr="006E6BE2" w:rsidRDefault="00126F59" w:rsidP="00DC525F">
      <w:pPr>
        <w:pStyle w:val="divdocumentulli"/>
        <w:numPr>
          <w:ilvl w:val="0"/>
          <w:numId w:val="29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Performed</w:t>
      </w:r>
      <w:r w:rsidR="00EA4EB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client intake assessments for those struggling with drug addiction.</w:t>
      </w:r>
    </w:p>
    <w:p w14:paraId="38F46696" w14:textId="65C7E569" w:rsidR="00EA4EB1" w:rsidRPr="006E6BE2" w:rsidRDefault="00EA4EB1" w:rsidP="00DC525F">
      <w:pPr>
        <w:pStyle w:val="divdocumentulli"/>
        <w:numPr>
          <w:ilvl w:val="0"/>
          <w:numId w:val="29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Completed individual and group therapy progress notes in a timely </w:t>
      </w:r>
      <w:r w:rsidR="00325316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manner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.</w:t>
      </w:r>
    </w:p>
    <w:p w14:paraId="13104A6F" w14:textId="77777777" w:rsidR="00EA4EB1" w:rsidRPr="006E6BE2" w:rsidRDefault="00EA4EB1" w:rsidP="00DC525F">
      <w:pPr>
        <w:pStyle w:val="divdocumentulli"/>
        <w:numPr>
          <w:ilvl w:val="0"/>
          <w:numId w:val="29"/>
        </w:numPr>
        <w:spacing w:line="240" w:lineRule="auto"/>
        <w:ind w:right="80"/>
        <w:rPr>
          <w:rStyle w:val="documenttxtBold"/>
          <w:rFonts w:asciiTheme="majorBidi" w:eastAsia="Open Sans" w:hAnsiTheme="majorBidi" w:cstheme="majorBidi"/>
          <w:b w:val="0"/>
          <w:bCs w:val="0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Created treatment plans in accordance with SAMHSA guidelines.</w:t>
      </w:r>
    </w:p>
    <w:p w14:paraId="2B086375" w14:textId="77777777" w:rsidR="007A49C1" w:rsidRPr="006E6BE2" w:rsidRDefault="007A49C1" w:rsidP="007A49C1">
      <w:pPr>
        <w:pStyle w:val="documentdispBlk"/>
        <w:spacing w:line="240" w:lineRule="auto"/>
        <w:ind w:right="80"/>
        <w:rPr>
          <w:rStyle w:val="documenttxtBold"/>
          <w:rFonts w:asciiTheme="majorBidi" w:eastAsia="Open Sans" w:hAnsiTheme="majorBidi" w:cstheme="majorBidi"/>
          <w:i/>
          <w:iCs/>
          <w:sz w:val="12"/>
          <w:szCs w:val="12"/>
        </w:rPr>
      </w:pPr>
    </w:p>
    <w:p w14:paraId="730431CE" w14:textId="77DF92A3" w:rsidR="00EA4EB1" w:rsidRPr="006E6BE2" w:rsidRDefault="00EA4EB1" w:rsidP="007A49C1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Therapeutic Art Specialist</w:t>
      </w:r>
      <w:r w:rsidR="007A49C1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="007A49C1"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</w:t>
      </w:r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College Point Wellness Center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                           </w:t>
      </w:r>
      <w:r w:rsid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College Point, NY,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09/2019 - 03/2020 </w:t>
      </w:r>
    </w:p>
    <w:p w14:paraId="6E489EBA" w14:textId="6962C8BB" w:rsidR="00EA4EB1" w:rsidRPr="006E6BE2" w:rsidRDefault="00EA4EB1" w:rsidP="00DC525F">
      <w:pPr>
        <w:pStyle w:val="documentullinth-child1"/>
        <w:numPr>
          <w:ilvl w:val="0"/>
          <w:numId w:val="28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Created and implemented supervised therapeutic directives in group and individual therapy for </w:t>
      </w:r>
      <w:r w:rsidR="002A26AD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children and adults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.</w:t>
      </w:r>
    </w:p>
    <w:p w14:paraId="72FE2A20" w14:textId="0DBBAE70" w:rsidR="00EA4EB1" w:rsidRPr="006E6BE2" w:rsidRDefault="00EA4EB1" w:rsidP="00DC525F">
      <w:pPr>
        <w:pStyle w:val="divdocumentulli"/>
        <w:numPr>
          <w:ilvl w:val="0"/>
          <w:numId w:val="28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Observed, monitored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,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and documented client behavior and responses to treatment.</w:t>
      </w:r>
    </w:p>
    <w:p w14:paraId="36E83A42" w14:textId="77777777" w:rsidR="00FA29C8" w:rsidRPr="006E6BE2" w:rsidRDefault="00FA29C8" w:rsidP="00DC525F">
      <w:pPr>
        <w:pStyle w:val="divdocumentulli"/>
        <w:spacing w:line="240" w:lineRule="auto"/>
        <w:ind w:right="80"/>
        <w:rPr>
          <w:rStyle w:val="span"/>
          <w:rFonts w:asciiTheme="majorBidi" w:eastAsia="Open Sans" w:hAnsiTheme="majorBidi" w:cstheme="majorBidi"/>
          <w:sz w:val="12"/>
          <w:szCs w:val="12"/>
        </w:rPr>
      </w:pPr>
    </w:p>
    <w:p w14:paraId="61FCF2C2" w14:textId="0100FCBE" w:rsidR="00EA4EB1" w:rsidRPr="006E6BE2" w:rsidRDefault="00EA4EB1" w:rsidP="00B1359A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Art Therapy Intern</w:t>
      </w:r>
      <w:r w:rsidR="007A49C1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="007A49C1"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</w:t>
      </w:r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 xml:space="preserve">Margaret </w:t>
      </w:r>
      <w:proofErr w:type="spellStart"/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Tietz</w:t>
      </w:r>
      <w:proofErr w:type="spellEnd"/>
      <w:r w:rsidR="007A49C1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 xml:space="preserve"> Staffing Agency Nursing Home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</w:t>
      </w:r>
      <w:r w:rsidR="00B1359A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             </w:t>
      </w:r>
      <w:r w:rsidR="00AF5974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</w:t>
      </w:r>
      <w:r w:rsid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</w:t>
      </w:r>
      <w:r w:rsidR="007A49C1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Jamaica, NY</w:t>
      </w:r>
      <w:r w:rsidR="00B1359A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, 0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9/2017 - 12/2017 </w:t>
      </w:r>
    </w:p>
    <w:p w14:paraId="735F9C64" w14:textId="77777777" w:rsidR="00EA4EB1" w:rsidRPr="006E6BE2" w:rsidRDefault="00EA4EB1" w:rsidP="00DC525F">
      <w:pPr>
        <w:pStyle w:val="divdocumentulli"/>
        <w:numPr>
          <w:ilvl w:val="0"/>
          <w:numId w:val="27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Observed clients during sessions run by head therapist and assessed progress.</w:t>
      </w:r>
    </w:p>
    <w:p w14:paraId="35FF9739" w14:textId="19DE5A66" w:rsidR="00EA4EB1" w:rsidRPr="006E6BE2" w:rsidRDefault="00EA4EB1" w:rsidP="00DC525F">
      <w:pPr>
        <w:pStyle w:val="divdocumentulli"/>
        <w:numPr>
          <w:ilvl w:val="0"/>
          <w:numId w:val="27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Designed </w:t>
      </w:r>
      <w:r w:rsidR="002A26AD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customized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art therapy sessions to meet client's goals and objectives.</w:t>
      </w:r>
    </w:p>
    <w:p w14:paraId="295938F4" w14:textId="77777777" w:rsidR="00EA4EB1" w:rsidRPr="006E6BE2" w:rsidRDefault="00EA4EB1" w:rsidP="00DC525F">
      <w:pPr>
        <w:pStyle w:val="divdocumentulli"/>
        <w:spacing w:line="240" w:lineRule="auto"/>
        <w:ind w:left="220" w:right="80"/>
        <w:rPr>
          <w:rStyle w:val="span"/>
          <w:rFonts w:asciiTheme="majorBidi" w:eastAsia="Open Sans" w:hAnsiTheme="majorBidi" w:cstheme="majorBidi"/>
          <w:i/>
          <w:iCs/>
          <w:sz w:val="12"/>
          <w:szCs w:val="12"/>
        </w:rPr>
      </w:pPr>
    </w:p>
    <w:p w14:paraId="5EEABAE9" w14:textId="22C98C70" w:rsidR="00EA4EB1" w:rsidRPr="006E6BE2" w:rsidRDefault="00EA4EB1" w:rsidP="00B1359A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Art Therapy Intern</w:t>
      </w:r>
      <w:r w:rsidR="00B1359A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="00B1359A"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 xml:space="preserve"> NYU Langone RUSK HCOP Program</w:t>
      </w:r>
      <w:r w:rsidR="00B1359A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                            </w:t>
      </w:r>
      <w:r w:rsid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</w:t>
      </w:r>
      <w:r w:rsidR="00B1359A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New York, NY, 0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7/2017 - 09/2017 </w:t>
      </w:r>
    </w:p>
    <w:p w14:paraId="63D8E454" w14:textId="515E27C1" w:rsidR="000D749F" w:rsidRPr="006E6BE2" w:rsidRDefault="00EA4EB1" w:rsidP="00DC525F">
      <w:pPr>
        <w:pStyle w:val="documentdispBlk"/>
        <w:numPr>
          <w:ilvl w:val="0"/>
          <w:numId w:val="26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Shadowed interdisciplinary creative arts therapists throughout </w:t>
      </w:r>
      <w:r w:rsidR="00AF5974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w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orkday and participated in developing recommended subsequent course of action.</w:t>
      </w:r>
    </w:p>
    <w:p w14:paraId="0D635911" w14:textId="0C5BA4DB" w:rsidR="00E74504" w:rsidRPr="006E6BE2" w:rsidRDefault="00EA4EB1" w:rsidP="00DC525F">
      <w:pPr>
        <w:pStyle w:val="documentdispBlk"/>
        <w:numPr>
          <w:ilvl w:val="0"/>
          <w:numId w:val="26"/>
        </w:numPr>
        <w:spacing w:line="240" w:lineRule="auto"/>
        <w:ind w:right="80"/>
        <w:rPr>
          <w:rStyle w:val="span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>Administered initial assessments for patients diagnosed with various neurological impairments.</w:t>
      </w:r>
      <w:bookmarkEnd w:id="1"/>
    </w:p>
    <w:p w14:paraId="32D01E5B" w14:textId="77777777" w:rsidR="00CB796A" w:rsidRPr="006E6BE2" w:rsidRDefault="00CB796A" w:rsidP="00DC525F">
      <w:pPr>
        <w:pStyle w:val="documentdispBlk"/>
        <w:spacing w:line="240" w:lineRule="auto"/>
        <w:ind w:left="739" w:right="80"/>
        <w:rPr>
          <w:rFonts w:asciiTheme="majorBidi" w:eastAsia="Open Sans" w:hAnsiTheme="majorBidi" w:cstheme="majorBidi"/>
          <w:sz w:val="16"/>
          <w:szCs w:val="16"/>
        </w:rPr>
      </w:pPr>
    </w:p>
    <w:p w14:paraId="6A0A9166" w14:textId="4EC480BD" w:rsidR="00186FCD" w:rsidRPr="00C36C8C" w:rsidRDefault="00762ED1" w:rsidP="00C36C8C">
      <w:pPr>
        <w:pStyle w:val="Heading1"/>
        <w:ind w:left="0"/>
        <w:rPr>
          <w:rStyle w:val="parentContainersectiontablesectionbody"/>
          <w:rFonts w:asciiTheme="majorBidi" w:hAnsiTheme="majorBidi" w:cstheme="majorBidi"/>
        </w:rPr>
      </w:pPr>
      <w:r w:rsidRPr="006E6BE2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AAC22E2" wp14:editId="08C2EF1A">
                <wp:simplePos x="0" y="0"/>
                <wp:positionH relativeFrom="page">
                  <wp:posOffset>441960</wp:posOffset>
                </wp:positionH>
                <wp:positionV relativeFrom="paragraph">
                  <wp:posOffset>161290</wp:posOffset>
                </wp:positionV>
                <wp:extent cx="6894830" cy="6350"/>
                <wp:effectExtent l="0" t="0" r="20320" b="3175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87B57" id="Rectangle 2" o:spid="_x0000_s1026" style="position:absolute;margin-left:34.8pt;margin-top:12.7pt;width:542.9pt;height:.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" fillcolor="black">
                <w10:wrap type="topAndBottom" anchorx="page"/>
              </v:rect>
            </w:pict>
          </mc:Fallback>
        </mc:AlternateContent>
      </w:r>
      <w:r w:rsidRPr="006E6BE2">
        <w:rPr>
          <w:rFonts w:asciiTheme="majorBidi" w:hAnsiTheme="majorBidi" w:cstheme="majorBidi"/>
        </w:rPr>
        <w:t>ADDITIONAL WORK EXPERIENCE</w:t>
      </w:r>
    </w:p>
    <w:p w14:paraId="37317675" w14:textId="092566ED" w:rsidR="00AF5974" w:rsidRPr="006E6BE2" w:rsidRDefault="00AF5974" w:rsidP="00AF5974">
      <w:pPr>
        <w:pStyle w:val="p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Strong1"/>
          <w:rFonts w:asciiTheme="majorBidi" w:eastAsia="Open Sans" w:hAnsiTheme="majorBidi" w:cstheme="majorBidi"/>
          <w:b/>
          <w:bCs/>
          <w:i/>
          <w:iCs/>
          <w:sz w:val="21"/>
          <w:szCs w:val="21"/>
        </w:rPr>
        <w:t>Artist-in-Residence,</w:t>
      </w:r>
      <w:r w:rsidRPr="006E6BE2">
        <w:rPr>
          <w:rStyle w:val="Strong1"/>
          <w:rFonts w:asciiTheme="majorBidi" w:eastAsia="Open Sans" w:hAnsiTheme="majorBidi" w:cstheme="majorBidi"/>
          <w:b/>
          <w:bCs/>
          <w:sz w:val="21"/>
          <w:szCs w:val="21"/>
        </w:rPr>
        <w:t xml:space="preserve"> </w:t>
      </w:r>
      <w:r w:rsidRPr="006E6BE2">
        <w:rPr>
          <w:rStyle w:val="parentContainersectiontablesectionbody"/>
          <w:rFonts w:asciiTheme="majorBidi" w:eastAsia="Open Sans" w:hAnsiTheme="majorBidi" w:cstheme="majorBidi"/>
          <w:b/>
          <w:bCs/>
          <w:sz w:val="21"/>
          <w:szCs w:val="21"/>
        </w:rPr>
        <w:t>Heart Share Human Services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                                             </w:t>
      </w:r>
      <w:r w:rsidR="00904FA7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 xml:space="preserve">         </w:t>
      </w: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Fresh Meadows, NY, 03/2019 - 05/2021</w:t>
      </w:r>
    </w:p>
    <w:p w14:paraId="7F9A316E" w14:textId="77777777" w:rsidR="00AF5974" w:rsidRPr="006E6BE2" w:rsidRDefault="00AF5974" w:rsidP="00AF5974">
      <w:pPr>
        <w:pStyle w:val="documentullinth-child1"/>
        <w:numPr>
          <w:ilvl w:val="0"/>
          <w:numId w:val="33"/>
        </w:numPr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Educated adults with a range of disabilities about art history and instructed supply usage.</w:t>
      </w:r>
    </w:p>
    <w:p w14:paraId="59673B60" w14:textId="77777777" w:rsidR="00AF5974" w:rsidRPr="006E6BE2" w:rsidRDefault="00AF5974" w:rsidP="00AF5974">
      <w:pPr>
        <w:pStyle w:val="divdocumentulli"/>
        <w:numPr>
          <w:ilvl w:val="0"/>
          <w:numId w:val="33"/>
        </w:numPr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  <w:t>Evaluated and documented observations of group members following each session.</w:t>
      </w:r>
    </w:p>
    <w:p w14:paraId="6EADC4D6" w14:textId="77777777" w:rsidR="00AF5974" w:rsidRPr="006E6BE2" w:rsidRDefault="00AF5974" w:rsidP="00B1359A">
      <w:pPr>
        <w:pStyle w:val="documentdispBlk"/>
        <w:spacing w:line="240" w:lineRule="auto"/>
        <w:ind w:right="80"/>
        <w:rPr>
          <w:rStyle w:val="documenttxtBold"/>
          <w:rFonts w:asciiTheme="majorBidi" w:eastAsia="Open Sans" w:hAnsiTheme="majorBidi" w:cstheme="majorBidi"/>
          <w:i/>
          <w:iCs/>
          <w:sz w:val="12"/>
          <w:szCs w:val="12"/>
        </w:rPr>
      </w:pPr>
    </w:p>
    <w:p w14:paraId="79D671C4" w14:textId="403D4639" w:rsidR="00762ED1" w:rsidRPr="006E6BE2" w:rsidRDefault="00B1359A" w:rsidP="00B1359A">
      <w:pPr>
        <w:pStyle w:val="documentdispBlk"/>
        <w:spacing w:line="240" w:lineRule="auto"/>
        <w:ind w:right="80"/>
        <w:rPr>
          <w:rStyle w:val="parentContainersectiontablesectionbody"/>
          <w:rFonts w:asciiTheme="majorBidi" w:eastAsia="Open Sans" w:hAnsiTheme="majorBidi" w:cstheme="majorBidi"/>
          <w:sz w:val="21"/>
          <w:szCs w:val="21"/>
        </w:rPr>
      </w:pP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S</w:t>
      </w:r>
      <w:r w:rsidR="00C318B3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 xml:space="preserve">taffing </w:t>
      </w: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C</w:t>
      </w:r>
      <w:r w:rsidR="00C318B3"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oordinator</w:t>
      </w:r>
      <w:r w:rsidRPr="006E6BE2">
        <w:rPr>
          <w:rStyle w:val="documenttxtBold"/>
          <w:rFonts w:asciiTheme="majorBidi" w:eastAsia="Open Sans" w:hAnsiTheme="majorBidi" w:cstheme="majorBidi"/>
          <w:i/>
          <w:iCs/>
          <w:sz w:val="21"/>
          <w:szCs w:val="21"/>
        </w:rPr>
        <w:t>,</w:t>
      </w:r>
      <w:r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</w:t>
      </w:r>
      <w:r w:rsidRPr="006E6BE2">
        <w:rPr>
          <w:rStyle w:val="documenttxtBold"/>
          <w:rFonts w:asciiTheme="majorBidi" w:eastAsia="Open Sans" w:hAnsiTheme="majorBidi" w:cstheme="majorBidi"/>
          <w:sz w:val="21"/>
          <w:szCs w:val="21"/>
        </w:rPr>
        <w:t>J &amp; J Staffing Agency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                                                         </w:t>
      </w:r>
      <w:r w:rsidR="00DA7866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</w:t>
      </w:r>
      <w:r w:rsidR="00904FA7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         </w:t>
      </w:r>
      <w:r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Jamaica, NY, </w:t>
      </w:r>
      <w:r w:rsidR="00C318B3" w:rsidRPr="006E6BE2">
        <w:rPr>
          <w:rStyle w:val="span"/>
          <w:rFonts w:asciiTheme="majorBidi" w:eastAsia="Open Sans" w:hAnsiTheme="majorBidi" w:cstheme="majorBidi"/>
          <w:sz w:val="21"/>
          <w:szCs w:val="21"/>
        </w:rPr>
        <w:t xml:space="preserve">01/2018 - 08/2020 </w:t>
      </w:r>
      <w:r w:rsidR="00C318B3" w:rsidRPr="006E6BE2">
        <w:rPr>
          <w:rStyle w:val="documenttxtBold"/>
          <w:rFonts w:asciiTheme="majorBidi" w:eastAsia="Open Sans" w:hAnsiTheme="majorBidi" w:cstheme="majorBidi"/>
          <w:caps/>
          <w:sz w:val="21"/>
          <w:szCs w:val="21"/>
        </w:rPr>
        <w:t xml:space="preserve">                                                                      </w:t>
      </w:r>
    </w:p>
    <w:p w14:paraId="03191950" w14:textId="35808977" w:rsidR="00762ED1" w:rsidRPr="006E6BE2" w:rsidRDefault="00B1359A" w:rsidP="00DC525F">
      <w:pPr>
        <w:pStyle w:val="ListParagraph"/>
        <w:widowControl/>
        <w:numPr>
          <w:ilvl w:val="0"/>
          <w:numId w:val="27"/>
        </w:numPr>
        <w:adjustRightInd w:val="0"/>
        <w:spacing w:before="0"/>
        <w:rPr>
          <w:rFonts w:asciiTheme="majorBidi" w:eastAsiaTheme="minorHAnsi" w:hAnsiTheme="majorBidi" w:cstheme="majorBidi"/>
          <w:sz w:val="21"/>
          <w:szCs w:val="21"/>
          <w:lang w:bidi="he-IL"/>
        </w:rPr>
      </w:pPr>
      <w:r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Conducted candidate sourcing and outreach, secur</w:t>
      </w:r>
      <w:r w:rsidR="004A2E9B"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 xml:space="preserve">ed </w:t>
      </w:r>
      <w:r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talent for clients and internal teams</w:t>
      </w:r>
      <w:r w:rsidR="004A2E9B"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,</w:t>
      </w:r>
      <w:r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 xml:space="preserve"> m</w:t>
      </w:r>
      <w:r w:rsidR="00762ED1"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anaged onboarding process</w:t>
      </w:r>
      <w:r w:rsidR="004A2E9B"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.</w:t>
      </w:r>
    </w:p>
    <w:p w14:paraId="74ECC935" w14:textId="77777777" w:rsidR="00762ED1" w:rsidRPr="006E6BE2" w:rsidRDefault="00762ED1" w:rsidP="00DC525F">
      <w:pPr>
        <w:pStyle w:val="ListParagraph"/>
        <w:widowControl/>
        <w:numPr>
          <w:ilvl w:val="0"/>
          <w:numId w:val="27"/>
        </w:numPr>
        <w:adjustRightInd w:val="0"/>
        <w:spacing w:before="0"/>
        <w:rPr>
          <w:rFonts w:asciiTheme="majorBidi" w:eastAsiaTheme="minorHAnsi" w:hAnsiTheme="majorBidi" w:cstheme="majorBidi"/>
          <w:sz w:val="21"/>
          <w:szCs w:val="21"/>
          <w:lang w:bidi="he-IL"/>
        </w:rPr>
      </w:pPr>
      <w:r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>Led administrative operations including managing email, voicemail, and scheduling.</w:t>
      </w:r>
    </w:p>
    <w:p w14:paraId="3AEFEA78" w14:textId="77777777" w:rsidR="00762ED1" w:rsidRPr="006E6BE2" w:rsidRDefault="00762ED1" w:rsidP="00DC525F">
      <w:pPr>
        <w:pStyle w:val="ListParagraph"/>
        <w:widowControl/>
        <w:numPr>
          <w:ilvl w:val="0"/>
          <w:numId w:val="27"/>
        </w:numPr>
        <w:adjustRightInd w:val="0"/>
        <w:spacing w:before="0"/>
        <w:rPr>
          <w:rFonts w:asciiTheme="majorBidi" w:eastAsiaTheme="minorHAnsi" w:hAnsiTheme="majorBidi" w:cstheme="majorBidi"/>
          <w:sz w:val="21"/>
          <w:szCs w:val="21"/>
          <w:lang w:bidi="he-IL"/>
        </w:rPr>
      </w:pPr>
      <w:r w:rsidRPr="006E6BE2">
        <w:rPr>
          <w:rFonts w:asciiTheme="majorBidi" w:eastAsiaTheme="minorHAnsi" w:hAnsiTheme="majorBidi" w:cstheme="majorBidi"/>
          <w:sz w:val="21"/>
          <w:szCs w:val="21"/>
          <w:lang w:bidi="he-IL"/>
        </w:rPr>
        <w:t xml:space="preserve">Worked proactively on behalf of the president, clients, and executives across teams. </w:t>
      </w:r>
    </w:p>
    <w:p w14:paraId="4BD4951C" w14:textId="77777777" w:rsidR="00E74504" w:rsidRPr="006E6BE2" w:rsidRDefault="00E74504" w:rsidP="00DC525F">
      <w:pPr>
        <w:pStyle w:val="Heading1"/>
        <w:ind w:left="0"/>
        <w:rPr>
          <w:rFonts w:asciiTheme="majorBidi" w:hAnsiTheme="majorBidi" w:cstheme="majorBidi"/>
        </w:rPr>
      </w:pPr>
    </w:p>
    <w:sectPr w:rsidR="00E74504" w:rsidRPr="006E6BE2" w:rsidSect="00126F59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2A9287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F8C1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F014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BCB3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16E7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04B4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8A7D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1ACA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B46A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3CC8B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5083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600D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74D6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0E51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2A69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1CA6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843F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D697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hybridMultilevel"/>
    <w:tmpl w:val="00000006"/>
    <w:lvl w:ilvl="0" w:tplc="F926C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70A5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84D7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1E3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346A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3488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040B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1CF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D696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7"/>
    <w:multiLevelType w:val="hybridMultilevel"/>
    <w:tmpl w:val="00000007"/>
    <w:lvl w:ilvl="0" w:tplc="F5A684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961F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64E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24B4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38EC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9E57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D098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3E23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1CB9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8"/>
    <w:multiLevelType w:val="hybridMultilevel"/>
    <w:tmpl w:val="00000008"/>
    <w:lvl w:ilvl="0" w:tplc="6B806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28DB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6A7C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3683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D8C8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0CC2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7088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84F3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CC0F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9"/>
    <w:multiLevelType w:val="hybridMultilevel"/>
    <w:tmpl w:val="00000009"/>
    <w:lvl w:ilvl="0" w:tplc="2F206E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F482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0488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603A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CAED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830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8041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10BC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1CE7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A"/>
    <w:multiLevelType w:val="hybridMultilevel"/>
    <w:tmpl w:val="8E76D4E0"/>
    <w:lvl w:ilvl="0" w:tplc="97867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B0F6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52E6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7638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DE25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601D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CC06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9AA1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A6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B"/>
    <w:multiLevelType w:val="hybridMultilevel"/>
    <w:tmpl w:val="0000000B"/>
    <w:lvl w:ilvl="0" w:tplc="4BBE1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14CA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D467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AAD3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D48E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3A6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984A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A433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5C4E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C"/>
    <w:multiLevelType w:val="hybridMultilevel"/>
    <w:tmpl w:val="0000000C"/>
    <w:lvl w:ilvl="0" w:tplc="9E92AE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D54294C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ABD832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580A007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5C7C5D06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03E49CC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6E24FD7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705CE33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3AB6B70E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9" w15:restartNumberingAfterBreak="0">
    <w:nsid w:val="0000000D"/>
    <w:multiLevelType w:val="hybridMultilevel"/>
    <w:tmpl w:val="0000000D"/>
    <w:lvl w:ilvl="0" w:tplc="C0367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8CC7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44B9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FA13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76FA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8AFB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C4D2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6888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0093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2BE59A4"/>
    <w:multiLevelType w:val="hybridMultilevel"/>
    <w:tmpl w:val="555C0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7A2759"/>
    <w:multiLevelType w:val="hybridMultilevel"/>
    <w:tmpl w:val="9054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F3EA8"/>
    <w:multiLevelType w:val="hybridMultilevel"/>
    <w:tmpl w:val="EB942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82AFD"/>
    <w:multiLevelType w:val="hybridMultilevel"/>
    <w:tmpl w:val="ADAAC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442B2"/>
    <w:multiLevelType w:val="hybridMultilevel"/>
    <w:tmpl w:val="B72456F0"/>
    <w:lvl w:ilvl="0" w:tplc="B1B63C8E">
      <w:numFmt w:val="bullet"/>
      <w:lvlText w:val="•"/>
      <w:lvlJc w:val="left"/>
      <w:pPr>
        <w:ind w:left="864" w:hanging="360"/>
      </w:pPr>
      <w:rPr>
        <w:rFonts w:ascii="Arial" w:eastAsia="Arial" w:hAnsi="Arial" w:cs="Arial" w:hint="default"/>
        <w:b w:val="0"/>
        <w:bCs w:val="0"/>
        <w:i w:val="0"/>
        <w:iCs w:val="0"/>
        <w:w w:val="132"/>
        <w:sz w:val="21"/>
        <w:szCs w:val="21"/>
        <w:lang w:val="en-US" w:eastAsia="en-US" w:bidi="ar-SA"/>
      </w:rPr>
    </w:lvl>
    <w:lvl w:ilvl="1" w:tplc="84DEDB1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AE4AB7F8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583673C4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C1F0C1F8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E2A46E6A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60844176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98580B02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C7C2FDE6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EAD5B4A"/>
    <w:multiLevelType w:val="hybridMultilevel"/>
    <w:tmpl w:val="D08A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56E1B"/>
    <w:multiLevelType w:val="hybridMultilevel"/>
    <w:tmpl w:val="80A8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C067F"/>
    <w:multiLevelType w:val="hybridMultilevel"/>
    <w:tmpl w:val="AE26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4598E"/>
    <w:multiLevelType w:val="hybridMultilevel"/>
    <w:tmpl w:val="B9EAF4A6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9" w15:restartNumberingAfterBreak="0">
    <w:nsid w:val="3C054717"/>
    <w:multiLevelType w:val="hybridMultilevel"/>
    <w:tmpl w:val="14E29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5430F"/>
    <w:multiLevelType w:val="hybridMultilevel"/>
    <w:tmpl w:val="C34016BA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1" w15:restartNumberingAfterBreak="0">
    <w:nsid w:val="41EA6DD4"/>
    <w:multiLevelType w:val="hybridMultilevel"/>
    <w:tmpl w:val="9CFAD15C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47507C49"/>
    <w:multiLevelType w:val="hybridMultilevel"/>
    <w:tmpl w:val="857C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44882"/>
    <w:multiLevelType w:val="hybridMultilevel"/>
    <w:tmpl w:val="B0B46C6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53105BB0"/>
    <w:multiLevelType w:val="hybridMultilevel"/>
    <w:tmpl w:val="785A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85C1B"/>
    <w:multiLevelType w:val="hybridMultilevel"/>
    <w:tmpl w:val="87D2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3E43"/>
    <w:multiLevelType w:val="hybridMultilevel"/>
    <w:tmpl w:val="6A3E606E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7" w15:restartNumberingAfterBreak="0">
    <w:nsid w:val="61E9613A"/>
    <w:multiLevelType w:val="hybridMultilevel"/>
    <w:tmpl w:val="669E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62622"/>
    <w:multiLevelType w:val="hybridMultilevel"/>
    <w:tmpl w:val="5AD2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5A2B9E"/>
    <w:multiLevelType w:val="hybridMultilevel"/>
    <w:tmpl w:val="F9641E92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0" w15:restartNumberingAfterBreak="0">
    <w:nsid w:val="71383E56"/>
    <w:multiLevelType w:val="hybridMultilevel"/>
    <w:tmpl w:val="60422D22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1" w15:restartNumberingAfterBreak="0">
    <w:nsid w:val="71396915"/>
    <w:multiLevelType w:val="hybridMultilevel"/>
    <w:tmpl w:val="42E82E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2" w15:restartNumberingAfterBreak="0">
    <w:nsid w:val="7268581D"/>
    <w:multiLevelType w:val="hybridMultilevel"/>
    <w:tmpl w:val="18027D36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3" w15:restartNumberingAfterBreak="0">
    <w:nsid w:val="7E64112C"/>
    <w:multiLevelType w:val="hybridMultilevel"/>
    <w:tmpl w:val="07CA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8E3B68"/>
    <w:multiLevelType w:val="hybridMultilevel"/>
    <w:tmpl w:val="84EA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719649">
    <w:abstractNumId w:val="14"/>
  </w:num>
  <w:num w:numId="2" w16cid:durableId="1396663787">
    <w:abstractNumId w:val="31"/>
  </w:num>
  <w:num w:numId="3" w16cid:durableId="268970191">
    <w:abstractNumId w:val="34"/>
  </w:num>
  <w:num w:numId="4" w16cid:durableId="1258514069">
    <w:abstractNumId w:val="28"/>
  </w:num>
  <w:num w:numId="5" w16cid:durableId="969631514">
    <w:abstractNumId w:val="10"/>
  </w:num>
  <w:num w:numId="6" w16cid:durableId="116220304">
    <w:abstractNumId w:val="11"/>
  </w:num>
  <w:num w:numId="7" w16cid:durableId="1285884055">
    <w:abstractNumId w:val="12"/>
  </w:num>
  <w:num w:numId="8" w16cid:durableId="738291809">
    <w:abstractNumId w:val="22"/>
  </w:num>
  <w:num w:numId="9" w16cid:durableId="530609677">
    <w:abstractNumId w:val="17"/>
  </w:num>
  <w:num w:numId="10" w16cid:durableId="485363732">
    <w:abstractNumId w:val="23"/>
  </w:num>
  <w:num w:numId="11" w16cid:durableId="1661470850">
    <w:abstractNumId w:val="33"/>
  </w:num>
  <w:num w:numId="12" w16cid:durableId="1978606964">
    <w:abstractNumId w:val="25"/>
  </w:num>
  <w:num w:numId="13" w16cid:durableId="858083862">
    <w:abstractNumId w:val="16"/>
  </w:num>
  <w:num w:numId="14" w16cid:durableId="1511336059">
    <w:abstractNumId w:val="13"/>
  </w:num>
  <w:num w:numId="15" w16cid:durableId="385639888">
    <w:abstractNumId w:val="24"/>
  </w:num>
  <w:num w:numId="16" w16cid:durableId="452553364">
    <w:abstractNumId w:val="0"/>
  </w:num>
  <w:num w:numId="17" w16cid:durableId="81952674">
    <w:abstractNumId w:val="1"/>
  </w:num>
  <w:num w:numId="18" w16cid:durableId="1270814942">
    <w:abstractNumId w:val="2"/>
  </w:num>
  <w:num w:numId="19" w16cid:durableId="177816587">
    <w:abstractNumId w:val="3"/>
  </w:num>
  <w:num w:numId="20" w16cid:durableId="1481463315">
    <w:abstractNumId w:val="4"/>
  </w:num>
  <w:num w:numId="21" w16cid:durableId="1838305924">
    <w:abstractNumId w:val="5"/>
  </w:num>
  <w:num w:numId="22" w16cid:durableId="1014724472">
    <w:abstractNumId w:val="6"/>
  </w:num>
  <w:num w:numId="23" w16cid:durableId="1308127643">
    <w:abstractNumId w:val="7"/>
  </w:num>
  <w:num w:numId="24" w16cid:durableId="212425209">
    <w:abstractNumId w:val="8"/>
  </w:num>
  <w:num w:numId="25" w16cid:durableId="1571379413">
    <w:abstractNumId w:val="9"/>
  </w:num>
  <w:num w:numId="26" w16cid:durableId="1239555957">
    <w:abstractNumId w:val="21"/>
  </w:num>
  <w:num w:numId="27" w16cid:durableId="2081443657">
    <w:abstractNumId w:val="29"/>
  </w:num>
  <w:num w:numId="28" w16cid:durableId="1758475007">
    <w:abstractNumId w:val="18"/>
  </w:num>
  <w:num w:numId="29" w16cid:durableId="1070470146">
    <w:abstractNumId w:val="32"/>
  </w:num>
  <w:num w:numId="30" w16cid:durableId="163135232">
    <w:abstractNumId w:val="30"/>
  </w:num>
  <w:num w:numId="31" w16cid:durableId="1331443774">
    <w:abstractNumId w:val="15"/>
  </w:num>
  <w:num w:numId="32" w16cid:durableId="720136586">
    <w:abstractNumId w:val="20"/>
  </w:num>
  <w:num w:numId="33" w16cid:durableId="1873617439">
    <w:abstractNumId w:val="26"/>
  </w:num>
  <w:num w:numId="34" w16cid:durableId="414590990">
    <w:abstractNumId w:val="19"/>
  </w:num>
  <w:num w:numId="35" w16cid:durableId="3220479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CC"/>
    <w:rsid w:val="000038E1"/>
    <w:rsid w:val="000060E9"/>
    <w:rsid w:val="00006358"/>
    <w:rsid w:val="00016A54"/>
    <w:rsid w:val="000445ED"/>
    <w:rsid w:val="0005164B"/>
    <w:rsid w:val="00051842"/>
    <w:rsid w:val="00052C18"/>
    <w:rsid w:val="00053369"/>
    <w:rsid w:val="000861FA"/>
    <w:rsid w:val="000B2825"/>
    <w:rsid w:val="000B2943"/>
    <w:rsid w:val="000B3387"/>
    <w:rsid w:val="000C16B4"/>
    <w:rsid w:val="000C3169"/>
    <w:rsid w:val="000C6EA3"/>
    <w:rsid w:val="000D749F"/>
    <w:rsid w:val="000F40F8"/>
    <w:rsid w:val="000F5A66"/>
    <w:rsid w:val="00126F59"/>
    <w:rsid w:val="001364C7"/>
    <w:rsid w:val="00145993"/>
    <w:rsid w:val="00153FCF"/>
    <w:rsid w:val="0017539E"/>
    <w:rsid w:val="00177EE9"/>
    <w:rsid w:val="00186FCD"/>
    <w:rsid w:val="001A0282"/>
    <w:rsid w:val="001B6EA6"/>
    <w:rsid w:val="001E0284"/>
    <w:rsid w:val="001E3DD8"/>
    <w:rsid w:val="00211DC0"/>
    <w:rsid w:val="00227DAF"/>
    <w:rsid w:val="00236C6E"/>
    <w:rsid w:val="00254C28"/>
    <w:rsid w:val="002602B4"/>
    <w:rsid w:val="00280E77"/>
    <w:rsid w:val="002A26AD"/>
    <w:rsid w:val="002B4AEC"/>
    <w:rsid w:val="002C0BCE"/>
    <w:rsid w:val="002D4EE7"/>
    <w:rsid w:val="00300931"/>
    <w:rsid w:val="00302AB3"/>
    <w:rsid w:val="00305D55"/>
    <w:rsid w:val="00320F58"/>
    <w:rsid w:val="00325316"/>
    <w:rsid w:val="00340574"/>
    <w:rsid w:val="003454CC"/>
    <w:rsid w:val="00350FB2"/>
    <w:rsid w:val="003569A6"/>
    <w:rsid w:val="00361027"/>
    <w:rsid w:val="003630EC"/>
    <w:rsid w:val="00364D21"/>
    <w:rsid w:val="003A0181"/>
    <w:rsid w:val="003A28D7"/>
    <w:rsid w:val="003A35DD"/>
    <w:rsid w:val="003C2CCF"/>
    <w:rsid w:val="003E1901"/>
    <w:rsid w:val="003E271B"/>
    <w:rsid w:val="003F2277"/>
    <w:rsid w:val="0043630B"/>
    <w:rsid w:val="00440BFD"/>
    <w:rsid w:val="0046754C"/>
    <w:rsid w:val="00470E5C"/>
    <w:rsid w:val="00475BB0"/>
    <w:rsid w:val="004868E9"/>
    <w:rsid w:val="00494365"/>
    <w:rsid w:val="0049695C"/>
    <w:rsid w:val="004A2E9B"/>
    <w:rsid w:val="004B6B21"/>
    <w:rsid w:val="004B7BBF"/>
    <w:rsid w:val="004C1103"/>
    <w:rsid w:val="004C68D5"/>
    <w:rsid w:val="004E1F42"/>
    <w:rsid w:val="004F55C3"/>
    <w:rsid w:val="005221A8"/>
    <w:rsid w:val="00552470"/>
    <w:rsid w:val="005615E4"/>
    <w:rsid w:val="00561AF9"/>
    <w:rsid w:val="00592B1B"/>
    <w:rsid w:val="005941B4"/>
    <w:rsid w:val="00597603"/>
    <w:rsid w:val="005A4D60"/>
    <w:rsid w:val="005A7DD9"/>
    <w:rsid w:val="005C653B"/>
    <w:rsid w:val="005D3ADB"/>
    <w:rsid w:val="005E444E"/>
    <w:rsid w:val="005E7CF2"/>
    <w:rsid w:val="005F42B4"/>
    <w:rsid w:val="0061156E"/>
    <w:rsid w:val="00622BC6"/>
    <w:rsid w:val="00631454"/>
    <w:rsid w:val="006449C4"/>
    <w:rsid w:val="00645223"/>
    <w:rsid w:val="0066311A"/>
    <w:rsid w:val="0067074A"/>
    <w:rsid w:val="006E6BE2"/>
    <w:rsid w:val="007111D4"/>
    <w:rsid w:val="007134E5"/>
    <w:rsid w:val="007149F5"/>
    <w:rsid w:val="00762ED1"/>
    <w:rsid w:val="00763FFE"/>
    <w:rsid w:val="00764BA2"/>
    <w:rsid w:val="007942FD"/>
    <w:rsid w:val="007A49C1"/>
    <w:rsid w:val="007B1F9D"/>
    <w:rsid w:val="007B6CD9"/>
    <w:rsid w:val="007E09E5"/>
    <w:rsid w:val="007F5105"/>
    <w:rsid w:val="0080282D"/>
    <w:rsid w:val="00804ECD"/>
    <w:rsid w:val="008132D6"/>
    <w:rsid w:val="00832979"/>
    <w:rsid w:val="00874177"/>
    <w:rsid w:val="00882BCC"/>
    <w:rsid w:val="008A2C3D"/>
    <w:rsid w:val="008C76BC"/>
    <w:rsid w:val="008F56D1"/>
    <w:rsid w:val="008F57AB"/>
    <w:rsid w:val="00903BA3"/>
    <w:rsid w:val="00904812"/>
    <w:rsid w:val="00904FA7"/>
    <w:rsid w:val="009079E0"/>
    <w:rsid w:val="00933556"/>
    <w:rsid w:val="009343AD"/>
    <w:rsid w:val="009866FB"/>
    <w:rsid w:val="009A07A2"/>
    <w:rsid w:val="009C258C"/>
    <w:rsid w:val="009D2457"/>
    <w:rsid w:val="009D6DAA"/>
    <w:rsid w:val="009D7069"/>
    <w:rsid w:val="009F6434"/>
    <w:rsid w:val="00A07A43"/>
    <w:rsid w:val="00A2398D"/>
    <w:rsid w:val="00A26A24"/>
    <w:rsid w:val="00A332D2"/>
    <w:rsid w:val="00A369AB"/>
    <w:rsid w:val="00A40FB7"/>
    <w:rsid w:val="00A45BEB"/>
    <w:rsid w:val="00A601D9"/>
    <w:rsid w:val="00A7579F"/>
    <w:rsid w:val="00A84F55"/>
    <w:rsid w:val="00A9116B"/>
    <w:rsid w:val="00AD5648"/>
    <w:rsid w:val="00AF5974"/>
    <w:rsid w:val="00B008B5"/>
    <w:rsid w:val="00B13435"/>
    <w:rsid w:val="00B1359A"/>
    <w:rsid w:val="00B17AA6"/>
    <w:rsid w:val="00B20842"/>
    <w:rsid w:val="00B26D5B"/>
    <w:rsid w:val="00B30B12"/>
    <w:rsid w:val="00B46377"/>
    <w:rsid w:val="00B64DFD"/>
    <w:rsid w:val="00B65F3C"/>
    <w:rsid w:val="00B66151"/>
    <w:rsid w:val="00B67069"/>
    <w:rsid w:val="00B918E0"/>
    <w:rsid w:val="00BA6976"/>
    <w:rsid w:val="00BC5E9F"/>
    <w:rsid w:val="00BF16AB"/>
    <w:rsid w:val="00BF7159"/>
    <w:rsid w:val="00C06380"/>
    <w:rsid w:val="00C318B3"/>
    <w:rsid w:val="00C36C8C"/>
    <w:rsid w:val="00C60A08"/>
    <w:rsid w:val="00C7644D"/>
    <w:rsid w:val="00CB796A"/>
    <w:rsid w:val="00CC2177"/>
    <w:rsid w:val="00D0374E"/>
    <w:rsid w:val="00D61765"/>
    <w:rsid w:val="00D62CF7"/>
    <w:rsid w:val="00D71CE7"/>
    <w:rsid w:val="00D737F2"/>
    <w:rsid w:val="00D804E3"/>
    <w:rsid w:val="00D95362"/>
    <w:rsid w:val="00DA7866"/>
    <w:rsid w:val="00DC525F"/>
    <w:rsid w:val="00DD5D54"/>
    <w:rsid w:val="00DE4DB2"/>
    <w:rsid w:val="00DF1E99"/>
    <w:rsid w:val="00DF7081"/>
    <w:rsid w:val="00DF78D8"/>
    <w:rsid w:val="00E068FB"/>
    <w:rsid w:val="00E33321"/>
    <w:rsid w:val="00E4124A"/>
    <w:rsid w:val="00E4454E"/>
    <w:rsid w:val="00E4784B"/>
    <w:rsid w:val="00E50C08"/>
    <w:rsid w:val="00E64169"/>
    <w:rsid w:val="00E73C09"/>
    <w:rsid w:val="00E74504"/>
    <w:rsid w:val="00E97948"/>
    <w:rsid w:val="00EA4EB1"/>
    <w:rsid w:val="00EA693E"/>
    <w:rsid w:val="00EB51EC"/>
    <w:rsid w:val="00EC0D75"/>
    <w:rsid w:val="00ED019B"/>
    <w:rsid w:val="00EF0B4B"/>
    <w:rsid w:val="00EF45EF"/>
    <w:rsid w:val="00F2775D"/>
    <w:rsid w:val="00F30157"/>
    <w:rsid w:val="00F31532"/>
    <w:rsid w:val="00F31A16"/>
    <w:rsid w:val="00F52916"/>
    <w:rsid w:val="00F617F7"/>
    <w:rsid w:val="00F624DB"/>
    <w:rsid w:val="00F6793E"/>
    <w:rsid w:val="00F97DA5"/>
    <w:rsid w:val="00FA29C8"/>
    <w:rsid w:val="00FA5FB7"/>
    <w:rsid w:val="00FD1D7B"/>
    <w:rsid w:val="00FE5F34"/>
    <w:rsid w:val="00FF21A2"/>
    <w:rsid w:val="00FF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7453"/>
  <w15:docId w15:val="{FF79F79C-86D1-DA44-92C9-C4BCE37C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144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864" w:hanging="36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4"/>
      <w:ind w:left="798" w:right="78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2"/>
      <w:ind w:left="86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5D5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459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59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59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9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99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5BEB"/>
    <w:rPr>
      <w:color w:val="605E5C"/>
      <w:shd w:val="clear" w:color="auto" w:fill="E1DFDD"/>
    </w:rPr>
  </w:style>
  <w:style w:type="character" w:customStyle="1" w:styleId="parentContainersectiontablesectionbody">
    <w:name w:val="parentContainer_sectiontable_sectionbody"/>
    <w:basedOn w:val="DefaultParagraphFont"/>
    <w:rsid w:val="00E97948"/>
    <w:rPr>
      <w:bdr w:val="none" w:sz="0" w:space="0" w:color="auto"/>
    </w:rPr>
  </w:style>
  <w:style w:type="paragraph" w:customStyle="1" w:styleId="p">
    <w:name w:val="p"/>
    <w:basedOn w:val="Normal"/>
    <w:rsid w:val="00E97948"/>
    <w:pPr>
      <w:widowControl/>
      <w:autoSpaceDE/>
      <w:autoSpaceDN/>
      <w:spacing w:line="240" w:lineRule="atLeast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D7069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span">
    <w:name w:val="span"/>
    <w:basedOn w:val="DefaultParagraphFont"/>
    <w:rsid w:val="009D7069"/>
    <w:rPr>
      <w:bdr w:val="none" w:sz="0" w:space="0" w:color="auto"/>
      <w:vertAlign w:val="baseline"/>
    </w:rPr>
  </w:style>
  <w:style w:type="paragraph" w:customStyle="1" w:styleId="documentdispBlk">
    <w:name w:val="document_dispBlk"/>
    <w:basedOn w:val="Normal"/>
    <w:rsid w:val="009D7069"/>
    <w:pPr>
      <w:widowControl/>
      <w:autoSpaceDE/>
      <w:autoSpaceDN/>
      <w:spacing w:line="240" w:lineRule="atLeast"/>
    </w:pPr>
    <w:rPr>
      <w:sz w:val="24"/>
      <w:szCs w:val="24"/>
    </w:rPr>
  </w:style>
  <w:style w:type="character" w:customStyle="1" w:styleId="documenttxtBold">
    <w:name w:val="document_txtBold"/>
    <w:basedOn w:val="DefaultParagraphFont"/>
    <w:rsid w:val="009D7069"/>
    <w:rPr>
      <w:b/>
      <w:bCs/>
    </w:rPr>
  </w:style>
  <w:style w:type="paragraph" w:customStyle="1" w:styleId="documentullinth-child1">
    <w:name w:val="document_ul_li_nth-child(1)"/>
    <w:basedOn w:val="Normal"/>
    <w:rsid w:val="009D7069"/>
    <w:pPr>
      <w:widowControl/>
      <w:autoSpaceDE/>
      <w:autoSpaceDN/>
      <w:spacing w:line="240" w:lineRule="atLeast"/>
    </w:pPr>
    <w:rPr>
      <w:sz w:val="24"/>
      <w:szCs w:val="24"/>
    </w:rPr>
  </w:style>
  <w:style w:type="character" w:customStyle="1" w:styleId="Strong1">
    <w:name w:val="Strong1"/>
    <w:basedOn w:val="DefaultParagraphFont"/>
    <w:rsid w:val="009D7069"/>
    <w:rPr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9D7069"/>
    <w:pPr>
      <w:widowControl/>
      <w:autoSpaceDE/>
      <w:autoSpaceDN/>
      <w:spacing w:line="240" w:lineRule="atLeast"/>
    </w:pPr>
    <w:rPr>
      <w:sz w:val="24"/>
      <w:szCs w:val="24"/>
    </w:rPr>
  </w:style>
  <w:style w:type="paragraph" w:customStyle="1" w:styleId="documentparentContainerfirstparagraph">
    <w:name w:val="document_parentContainer_firstparagraph"/>
    <w:basedOn w:val="Normal"/>
    <w:rsid w:val="00EA4EB1"/>
    <w:pPr>
      <w:widowControl/>
      <w:autoSpaceDE/>
      <w:autoSpaceDN/>
      <w:spacing w:line="240" w:lineRule="atLeast"/>
    </w:pPr>
    <w:rPr>
      <w:sz w:val="24"/>
      <w:szCs w:val="24"/>
    </w:rPr>
  </w:style>
  <w:style w:type="table" w:customStyle="1" w:styleId="parentContainersectiontable">
    <w:name w:val="parentContainer_sectiontable"/>
    <w:basedOn w:val="TableNormal"/>
    <w:rsid w:val="00C60A0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lane@mail.yu.edu%20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43A941D-E719-4838-A0F9-A4D5CB2BD001}"/>
</file>

<file path=customXml/itemProps2.xml><?xml version="1.0" encoding="utf-8"?>
<ds:datastoreItem xmlns:ds="http://schemas.openxmlformats.org/officeDocument/2006/customXml" ds:itemID="{C24A55A3-6D7D-433B-AD6E-ADD10F0FD85E}"/>
</file>

<file path=customXml/itemProps3.xml><?xml version="1.0" encoding="utf-8"?>
<ds:datastoreItem xmlns:ds="http://schemas.openxmlformats.org/officeDocument/2006/customXml" ds:itemID="{330B5A38-5ACE-42F6-89D3-D9331D4206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 R Bernhardt</dc:creator>
  <cp:lastModifiedBy>Beth R Bernhardt</cp:lastModifiedBy>
  <cp:revision>6</cp:revision>
  <dcterms:created xsi:type="dcterms:W3CDTF">2022-07-13T13:22:00Z</dcterms:created>
  <dcterms:modified xsi:type="dcterms:W3CDTF">2022-07-15T11:36:00Z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</Properties>
</file>